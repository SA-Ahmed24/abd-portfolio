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E4E71" w14:textId="7801BAE4" w:rsidR="00761E3A" w:rsidRPr="00D50358" w:rsidRDefault="00AA5CD6">
      <w:pPr>
        <w:rPr>
          <w:rFonts w:cstheme="minorHAnsi"/>
        </w:rPr>
      </w:pPr>
      <w:r w:rsidRPr="00D50358">
        <w:rPr>
          <w:rFonts w:cstheme="minorHAnsi"/>
        </w:rPr>
        <w:t>List of Activities</w:t>
      </w:r>
    </w:p>
    <w:p w14:paraId="559ADD88" w14:textId="77777777" w:rsidR="00761E3A" w:rsidRPr="00D50358" w:rsidRDefault="00761E3A">
      <w:pPr>
        <w:rPr>
          <w:rFonts w:cstheme="minorHAnsi"/>
        </w:rPr>
      </w:pPr>
    </w:p>
    <w:p w14:paraId="47236E60" w14:textId="3FFF5D85" w:rsidR="006F578D" w:rsidRPr="00D50358" w:rsidRDefault="006F578D" w:rsidP="006F578D">
      <w:pPr>
        <w:pStyle w:val="ListParagraph"/>
        <w:numPr>
          <w:ilvl w:val="0"/>
          <w:numId w:val="9"/>
        </w:numPr>
        <w:rPr>
          <w:rFonts w:cstheme="minorHAnsi"/>
        </w:rPr>
      </w:pPr>
      <w:r w:rsidRPr="00D50358">
        <w:rPr>
          <w:rFonts w:cstheme="minorHAnsi"/>
          <w:b/>
          <w:bCs/>
        </w:rPr>
        <w:t xml:space="preserve">Activity Type: </w:t>
      </w:r>
      <w:r w:rsidR="00B64007">
        <w:rPr>
          <w:rFonts w:cstheme="minorHAnsi"/>
        </w:rPr>
        <w:t>Internship/Community Service</w:t>
      </w:r>
    </w:p>
    <w:p w14:paraId="03CB08F6" w14:textId="77777777" w:rsidR="00F8735A" w:rsidRPr="00D50358" w:rsidRDefault="000C4A14">
      <w:pPr>
        <w:rPr>
          <w:rFonts w:cstheme="minorHAnsi"/>
          <w:b/>
          <w:bCs/>
        </w:rPr>
      </w:pPr>
      <w:r w:rsidRPr="00D50358">
        <w:rPr>
          <w:rFonts w:cstheme="minorHAnsi"/>
          <w:b/>
          <w:bCs/>
        </w:rPr>
        <w:t xml:space="preserve">Position/ Leadership description and Organization: </w:t>
      </w:r>
    </w:p>
    <w:p w14:paraId="0C993255" w14:textId="45E6FAEB" w:rsidR="00AA5CD6" w:rsidRPr="00D50358" w:rsidRDefault="00B64007">
      <w:pPr>
        <w:rPr>
          <w:rFonts w:cstheme="minorHAnsi"/>
        </w:rPr>
      </w:pPr>
      <w:r>
        <w:rPr>
          <w:rFonts w:cstheme="minorHAnsi"/>
        </w:rPr>
        <w:t>Intern</w:t>
      </w:r>
      <w:r w:rsidR="000C4A14" w:rsidRPr="00D50358">
        <w:rPr>
          <w:rFonts w:cstheme="minorHAnsi"/>
        </w:rPr>
        <w:t>,</w:t>
      </w:r>
      <w:r>
        <w:rPr>
          <w:rFonts w:cstheme="minorHAnsi"/>
        </w:rPr>
        <w:t xml:space="preserve"> Teacher, Care Foundation</w:t>
      </w:r>
    </w:p>
    <w:p w14:paraId="2D337B69" w14:textId="77777777" w:rsidR="00F8735A" w:rsidRPr="00D50358" w:rsidRDefault="00B03560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>Description (</w:t>
      </w:r>
      <w:r w:rsidR="005E0A9C"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>150chatacters):</w:t>
      </w:r>
      <w:r w:rsidR="008B45D8"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 </w:t>
      </w:r>
    </w:p>
    <w:p w14:paraId="5C0F7018" w14:textId="7E3AA4FF" w:rsidR="005E0A9C" w:rsidRPr="00D50358" w:rsidRDefault="00B64007" w:rsidP="00B64007">
      <w:pPr>
        <w:rPr>
          <w:rStyle w:val="divdocumentjobtitle"/>
          <w:rFonts w:eastAsia="Century Gothic" w:cstheme="minorHAnsi"/>
          <w:color w:val="343434"/>
          <w:spacing w:val="4"/>
        </w:rPr>
      </w:pPr>
      <w:r w:rsidRPr="00B64007">
        <w:rPr>
          <w:rStyle w:val="divdocumentjobtitle"/>
          <w:rFonts w:eastAsia="Century Gothic" w:cstheme="minorHAnsi"/>
          <w:color w:val="343434"/>
          <w:spacing w:val="4"/>
        </w:rPr>
        <w:t>Taught a class of 30 students, age ranging from 10-14</w:t>
      </w:r>
      <w:r>
        <w:rPr>
          <w:rStyle w:val="divdocumentjobtitle"/>
          <w:rFonts w:eastAsia="Century Gothic" w:cstheme="minorHAnsi"/>
          <w:color w:val="343434"/>
          <w:spacing w:val="4"/>
        </w:rPr>
        <w:t xml:space="preserve">. </w:t>
      </w:r>
      <w:r w:rsidRPr="00B64007">
        <w:rPr>
          <w:rStyle w:val="divdocumentjobtitle"/>
          <w:rFonts w:eastAsia="Century Gothic" w:cstheme="minorHAnsi"/>
          <w:color w:val="343434"/>
          <w:spacing w:val="4"/>
        </w:rPr>
        <w:t>Taught unprivileged students, each week a new subject, from Mathematics, Geography, English, Science</w:t>
      </w:r>
    </w:p>
    <w:p w14:paraId="6D38A05E" w14:textId="65EB73DD" w:rsidR="008301D7" w:rsidRPr="00D50358" w:rsidRDefault="008301D7">
      <w:pPr>
        <w:rPr>
          <w:rFonts w:eastAsia="Century Gothic" w:cstheme="minorHAnsi"/>
          <w:b/>
          <w:bCs/>
          <w:color w:val="343434"/>
          <w:spacing w:val="4"/>
        </w:rPr>
      </w:pPr>
      <w:r w:rsidRPr="00D50358">
        <w:rPr>
          <w:rFonts w:eastAsia="Century Gothic" w:cstheme="minorHAnsi"/>
          <w:b/>
          <w:bCs/>
          <w:color w:val="343434"/>
          <w:spacing w:val="4"/>
        </w:rPr>
        <w:t>Participation Grade Levels</w:t>
      </w:r>
      <w:r w:rsidR="00E30DBF" w:rsidRPr="00D50358">
        <w:rPr>
          <w:rFonts w:eastAsia="Century Gothic" w:cstheme="minorHAnsi"/>
          <w:b/>
          <w:bCs/>
          <w:color w:val="343434"/>
          <w:spacing w:val="4"/>
        </w:rPr>
        <w:t>:</w:t>
      </w:r>
      <w:r w:rsidR="00494DDC" w:rsidRPr="00D50358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B64007">
        <w:rPr>
          <w:rFonts w:eastAsia="Century Gothic" w:cstheme="minorHAnsi"/>
          <w:b/>
          <w:bCs/>
          <w:color w:val="343434"/>
          <w:spacing w:val="4"/>
        </w:rPr>
        <w:t>9</w:t>
      </w:r>
      <w:r w:rsidR="007803F1" w:rsidRPr="00D50358">
        <w:rPr>
          <w:rFonts w:eastAsia="Century Gothic" w:cstheme="minorHAnsi"/>
          <w:b/>
          <w:bCs/>
          <w:color w:val="343434"/>
          <w:spacing w:val="4"/>
        </w:rPr>
        <w:t xml:space="preserve"> </w:t>
      </w:r>
    </w:p>
    <w:p w14:paraId="0256D608" w14:textId="22BE3C12" w:rsidR="00625708" w:rsidRPr="00D50358" w:rsidRDefault="00C631A9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</w:t>
      </w:r>
      <w:r w:rsidR="00E30DBF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:</w:t>
      </w:r>
      <w:r w:rsidR="007803F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B640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</w:t>
      </w:r>
    </w:p>
    <w:p w14:paraId="28618DF0" w14:textId="2393BB14" w:rsidR="00E30DBF" w:rsidRPr="00D50358" w:rsidRDefault="00615D3B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5E02BE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B640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25</w:t>
      </w:r>
    </w:p>
    <w:p w14:paraId="6417E36B" w14:textId="531D6847" w:rsidR="00C631A9" w:rsidRPr="00D50358" w:rsidRDefault="006B695A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Weeks </w:t>
      </w:r>
      <w:r w:rsidR="006C116C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spent per year:</w:t>
      </w:r>
      <w:r w:rsidR="00A9035D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B640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4</w:t>
      </w:r>
    </w:p>
    <w:p w14:paraId="066C07D1" w14:textId="0B39949E" w:rsidR="006C116C" w:rsidRPr="00D50358" w:rsidRDefault="007E6EC8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  <w:r w:rsidR="00F70494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yes</w:t>
      </w:r>
    </w:p>
    <w:p w14:paraId="56EBD15F" w14:textId="39F29190" w:rsidR="00C631A9" w:rsidRPr="00D50358" w:rsidRDefault="00C631A9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4ECCD80E" w14:textId="77777777" w:rsidR="00531113" w:rsidRPr="00D50358" w:rsidRDefault="00531113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18A9759C" w14:textId="71595D67" w:rsidR="00625708" w:rsidRPr="00D50358" w:rsidRDefault="00056C99" w:rsidP="00056C99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Fonts w:asciiTheme="minorHAnsi" w:hAnsiTheme="minorHAnsi" w:cstheme="minorHAnsi"/>
          <w:b/>
          <w:bCs/>
        </w:rPr>
        <w:t>Activity Type:</w:t>
      </w:r>
      <w:r w:rsidR="000779E1" w:rsidRPr="00D50358">
        <w:rPr>
          <w:rFonts w:asciiTheme="minorHAnsi" w:hAnsiTheme="minorHAnsi" w:cstheme="minorHAnsi"/>
          <w:b/>
          <w:bCs/>
        </w:rPr>
        <w:t xml:space="preserve"> </w:t>
      </w:r>
      <w:r w:rsidR="00D57809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C66A3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Non-Profit Startup/Community Service/C</w:t>
      </w:r>
      <w:r w:rsidR="00D57809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areer Oriented</w:t>
      </w:r>
    </w:p>
    <w:p w14:paraId="5CFB00AF" w14:textId="77777777" w:rsidR="00283C1C" w:rsidRPr="00915C74" w:rsidRDefault="00283C1C" w:rsidP="009D7ED4">
      <w:pPr>
        <w:pStyle w:val="divdocumentright-boxsectionexperiencesinglecolumnpaddedline"/>
        <w:spacing w:line="220" w:lineRule="atLeast"/>
        <w:ind w:right="300"/>
        <w:rPr>
          <w:rFonts w:asciiTheme="minorHAnsi" w:hAnsiTheme="minorHAnsi" w:cstheme="minorHAnsi"/>
          <w:b/>
          <w:bCs/>
        </w:rPr>
      </w:pPr>
      <w:r w:rsidRPr="00915C74">
        <w:rPr>
          <w:rFonts w:asciiTheme="minorHAnsi" w:hAnsiTheme="minorHAnsi" w:cstheme="minorHAnsi"/>
          <w:b/>
          <w:bCs/>
        </w:rPr>
        <w:t>Position/ Leadership description and Organization:</w:t>
      </w:r>
    </w:p>
    <w:p w14:paraId="67D1D528" w14:textId="54B62BE0" w:rsidR="006D0F36" w:rsidRPr="00D50358" w:rsidRDefault="00DE2AA7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>
        <w:rPr>
          <w:rFonts w:asciiTheme="minorHAnsi" w:hAnsiTheme="minorHAnsi" w:cstheme="minorHAnsi"/>
        </w:rPr>
        <w:t>Co-</w:t>
      </w:r>
      <w:r w:rsidR="006D0F36" w:rsidRPr="00D50358">
        <w:rPr>
          <w:rFonts w:asciiTheme="minorHAnsi" w:hAnsiTheme="minorHAnsi" w:cstheme="minorHAnsi"/>
        </w:rPr>
        <w:t>Fo</w:t>
      </w:r>
      <w:r w:rsidR="00A20A90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under</w:t>
      </w:r>
      <w:r w:rsidR="00B640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,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CEO -</w:t>
      </w:r>
      <w:r w:rsidR="00A20A90" w:rsidRPr="00915C74">
        <w:rPr>
          <w:rStyle w:val="span"/>
          <w:rFonts w:asciiTheme="minorHAnsi" w:eastAsia="Century Gothic" w:hAnsiTheme="minorHAnsi" w:cstheme="minorHAnsi"/>
          <w:i/>
          <w:iCs/>
        </w:rPr>
        <w:t xml:space="preserve"> </w:t>
      </w:r>
      <w:proofErr w:type="spellStart"/>
      <w:r w:rsidR="00B64007">
        <w:rPr>
          <w:rStyle w:val="span"/>
          <w:rFonts w:asciiTheme="minorHAnsi" w:eastAsia="Century Gothic" w:hAnsiTheme="minorHAnsi" w:cstheme="minorHAnsi"/>
          <w:iCs/>
          <w:color w:val="343434"/>
          <w:spacing w:val="4"/>
        </w:rPr>
        <w:t>Rozgari</w:t>
      </w:r>
      <w:proofErr w:type="spellEnd"/>
      <w:r w:rsidR="00A20A90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</w:t>
      </w:r>
    </w:p>
    <w:p w14:paraId="32E24EE6" w14:textId="77777777" w:rsidR="00320440" w:rsidRPr="00D50358" w:rsidRDefault="00320440" w:rsidP="00576617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50904B2F" w14:textId="27FA447F" w:rsidR="006D0F36" w:rsidRPr="00D50358" w:rsidRDefault="00520A2D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000000" w:themeColor="text1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Founder of a Non-Profit Organization that aims to connect handymen and social workers (e.g., barber, electrician etc.) to a wider range or clients in attempt to overcome inflation and poverty. </w:t>
      </w:r>
    </w:p>
    <w:p w14:paraId="28FA2CDC" w14:textId="36DC7921" w:rsidR="00D827B5" w:rsidRPr="00D50358" w:rsidRDefault="00D827B5" w:rsidP="00576617">
      <w:pPr>
        <w:rPr>
          <w:rFonts w:eastAsia="Century Gothic" w:cstheme="minorHAnsi"/>
          <w:b/>
          <w:bCs/>
          <w:color w:val="343434"/>
          <w:spacing w:val="4"/>
        </w:rPr>
      </w:pPr>
      <w:r w:rsidRPr="00D50358">
        <w:rPr>
          <w:rFonts w:eastAsia="Century Gothic" w:cstheme="minorHAnsi"/>
          <w:b/>
          <w:bCs/>
          <w:color w:val="343434"/>
          <w:spacing w:val="4"/>
        </w:rPr>
        <w:t>Participation Grade Levels:</w:t>
      </w:r>
      <w:r w:rsidR="00F70494" w:rsidRPr="00D50358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6451C5" w:rsidRPr="00D50358">
        <w:rPr>
          <w:rFonts w:eastAsia="Century Gothic" w:cstheme="minorHAnsi"/>
          <w:b/>
          <w:bCs/>
          <w:color w:val="343434"/>
          <w:spacing w:val="4"/>
        </w:rPr>
        <w:t>10, 11, 12</w:t>
      </w:r>
    </w:p>
    <w:p w14:paraId="2097BA0F" w14:textId="0B62DE4F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participation:</w:t>
      </w:r>
      <w:r w:rsidR="006451C5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661A4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full year</w:t>
      </w:r>
    </w:p>
    <w:p w14:paraId="77C98585" w14:textId="4BAFCDAF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661A4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520A2D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6</w:t>
      </w:r>
    </w:p>
    <w:p w14:paraId="091448BD" w14:textId="22D3FFE7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Weeks spent per year:</w:t>
      </w:r>
      <w:r w:rsidR="00703847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4196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48</w:t>
      </w:r>
    </w:p>
    <w:p w14:paraId="6A37333B" w14:textId="2BFC8DB3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  <w:r w:rsidR="0034196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yes</w:t>
      </w:r>
    </w:p>
    <w:p w14:paraId="6A7BB065" w14:textId="262B0DBA" w:rsidR="00531113" w:rsidRPr="00D50358" w:rsidRDefault="00531113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5CBA55C9" w14:textId="77777777" w:rsidR="00531113" w:rsidRPr="00D50358" w:rsidRDefault="00531113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18D89EFC" w14:textId="507BFB35" w:rsidR="00EF5ACA" w:rsidRPr="00915C74" w:rsidRDefault="008F7D51" w:rsidP="00E50C1F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A</w:t>
      </w:r>
      <w:r w:rsidR="004632C0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ctivity Type:</w:t>
      </w:r>
      <w:r w:rsidR="004632C0" w:rsidRPr="00915C74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520A2D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Career Oriented / Internship</w:t>
      </w:r>
    </w:p>
    <w:p w14:paraId="512FFEF8" w14:textId="341D927A" w:rsidR="008F7D51" w:rsidRPr="00D50358" w:rsidRDefault="00EB7553" w:rsidP="004632C0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4CCC6993" w14:textId="4BDFA185" w:rsidR="00EF5ACA" w:rsidRPr="00D50358" w:rsidRDefault="00520A2D" w:rsidP="009D7ED4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Intern</w:t>
      </w:r>
      <w:r w:rsidR="004D2AF4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,</w:t>
      </w:r>
      <w:r w:rsidR="00EB7553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Programmer, </w:t>
      </w:r>
      <w:proofErr w:type="spellStart"/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Arbisoft</w:t>
      </w:r>
      <w:proofErr w:type="spellEnd"/>
    </w:p>
    <w:p w14:paraId="14DE7C1F" w14:textId="364C6437" w:rsidR="00360C18" w:rsidRPr="00D50358" w:rsidRDefault="00C7740E" w:rsidP="008B200C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>Description</w:t>
      </w:r>
      <w:r w:rsidR="00360C18"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>:</w:t>
      </w:r>
    </w:p>
    <w:p w14:paraId="78E33F1C" w14:textId="66B25B8A" w:rsidR="004277B5" w:rsidRPr="00D50358" w:rsidRDefault="00391C16" w:rsidP="008B200C">
      <w:pPr>
        <w:rPr>
          <w:rStyle w:val="divdocumentjobtitle"/>
          <w:rFonts w:eastAsia="Century Gothic" w:cstheme="minorHAnsi"/>
          <w:b/>
          <w:bCs/>
          <w:color w:val="000000" w:themeColor="text1"/>
          <w:spacing w:val="4"/>
        </w:rPr>
      </w:pPr>
      <w:r>
        <w:rPr>
          <w:rStyle w:val="divdocumentjobtitle"/>
          <w:rFonts w:eastAsia="Century Gothic" w:cstheme="minorHAnsi"/>
          <w:color w:val="343434"/>
          <w:spacing w:val="4"/>
        </w:rPr>
        <w:t xml:space="preserve">Did various programing projects using python, e.g., creating a game from scratch. Underwent Courses and did research to further develop my skill in programming. </w:t>
      </w:r>
    </w:p>
    <w:p w14:paraId="62B53D97" w14:textId="7D1D810A" w:rsidR="00D827B5" w:rsidRPr="00D50358" w:rsidRDefault="00D827B5" w:rsidP="00576617">
      <w:pPr>
        <w:rPr>
          <w:rFonts w:eastAsia="Century Gothic" w:cstheme="minorHAnsi"/>
          <w:b/>
          <w:bCs/>
          <w:color w:val="343434"/>
          <w:spacing w:val="4"/>
        </w:rPr>
      </w:pPr>
      <w:r w:rsidRPr="00D50358">
        <w:rPr>
          <w:rFonts w:eastAsia="Century Gothic" w:cstheme="minorHAnsi"/>
          <w:b/>
          <w:bCs/>
          <w:color w:val="343434"/>
          <w:spacing w:val="4"/>
        </w:rPr>
        <w:t>Participation Grade Levels:</w:t>
      </w:r>
      <w:r w:rsidR="00341961" w:rsidRPr="00D50358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BE27CC" w:rsidRPr="00D50358">
        <w:rPr>
          <w:rFonts w:eastAsia="Century Gothic" w:cstheme="minorHAnsi"/>
          <w:b/>
          <w:bCs/>
          <w:color w:val="343434"/>
          <w:spacing w:val="4"/>
        </w:rPr>
        <w:t>11</w:t>
      </w:r>
    </w:p>
    <w:p w14:paraId="5E08BDEB" w14:textId="1B68072F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participation:</w:t>
      </w:r>
      <w:r w:rsidR="007933A2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91C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</w:t>
      </w:r>
    </w:p>
    <w:p w14:paraId="106AC813" w14:textId="584EAECC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7913FC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91C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40</w:t>
      </w:r>
    </w:p>
    <w:p w14:paraId="6B8A435D" w14:textId="2DC48E88" w:rsidR="00D827B5" w:rsidRPr="00D50358" w:rsidRDefault="00D827B5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Weeks spent per year:</w:t>
      </w:r>
      <w:r w:rsidR="00F12693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91C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6</w:t>
      </w:r>
    </w:p>
    <w:p w14:paraId="2F6CE72A" w14:textId="313D1F50" w:rsidR="00C14305" w:rsidRPr="00D50358" w:rsidRDefault="00D827B5" w:rsidP="004277B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  <w:r w:rsidR="00FF1FA6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yes</w:t>
      </w:r>
    </w:p>
    <w:p w14:paraId="26F4E415" w14:textId="689CC7CD" w:rsidR="00531113" w:rsidRDefault="00531113" w:rsidP="004277B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61A9FFDA" w14:textId="51C93C1D" w:rsidR="00391C16" w:rsidRDefault="00391C16" w:rsidP="004277B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30141049" w14:textId="0CC17BA4" w:rsidR="00391C16" w:rsidRDefault="00391C16" w:rsidP="004277B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75B1021D" w14:textId="77777777" w:rsidR="00391C16" w:rsidRPr="00D50358" w:rsidRDefault="00391C16" w:rsidP="004277B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1A2757D5" w14:textId="406AB4CC" w:rsidR="006C386B" w:rsidRPr="00D50358" w:rsidRDefault="004277B5" w:rsidP="00576617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lastRenderedPageBreak/>
        <w:t>Activity Type:</w:t>
      </w:r>
      <w:r w:rsidR="00C14305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C66A3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Computer Science/Society - Club Activity</w:t>
      </w:r>
    </w:p>
    <w:p w14:paraId="7D943CA7" w14:textId="6C587FAF" w:rsidR="00E84A1A" w:rsidRPr="00D50358" w:rsidRDefault="00E84A1A" w:rsidP="00FF6E7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4786A84C" w14:textId="0E1C4DD0" w:rsidR="00E84A1A" w:rsidRPr="00D50358" w:rsidRDefault="00391C16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General Sectary of Computer Science Society </w:t>
      </w:r>
    </w:p>
    <w:p w14:paraId="2C590E1A" w14:textId="77777777" w:rsidR="00FB23A2" w:rsidRPr="00D50358" w:rsidRDefault="00FB23A2" w:rsidP="00576617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6AD198BF" w14:textId="2A8C3595" w:rsidR="00F53286" w:rsidRPr="00915C74" w:rsidRDefault="00701521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FF0000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Participated </w:t>
      </w:r>
      <w:r w:rsidR="00AC0C26"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&amp;</w:t>
      </w:r>
      <w:r w:rsidRPr="00D50358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led school team in multiple</w:t>
      </w:r>
      <w:r w:rsidR="00391C16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CS competitions. Attended and Conducted Camps on various Computer Science topics.</w:t>
      </w:r>
      <w:r w:rsidR="001C0E32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Led multiple Projects and managed the members of the Society.</w:t>
      </w:r>
    </w:p>
    <w:p w14:paraId="414DB324" w14:textId="27E6AF24" w:rsidR="00B725B9" w:rsidRPr="00D50358" w:rsidRDefault="00B725B9" w:rsidP="00576617">
      <w:pPr>
        <w:rPr>
          <w:rFonts w:eastAsia="Century Gothic" w:cstheme="minorHAnsi"/>
          <w:b/>
          <w:bCs/>
          <w:color w:val="343434"/>
          <w:spacing w:val="4"/>
        </w:rPr>
      </w:pPr>
      <w:r w:rsidRPr="00D50358">
        <w:rPr>
          <w:rFonts w:eastAsia="Century Gothic" w:cstheme="minorHAnsi"/>
          <w:b/>
          <w:bCs/>
          <w:color w:val="343434"/>
          <w:spacing w:val="4"/>
        </w:rPr>
        <w:t>Participation Grade Levels:</w:t>
      </w:r>
      <w:r w:rsidR="001C0E32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FF1FA6" w:rsidRPr="00D50358">
        <w:rPr>
          <w:rFonts w:eastAsia="Century Gothic" w:cstheme="minorHAnsi"/>
          <w:b/>
          <w:bCs/>
          <w:color w:val="343434"/>
          <w:spacing w:val="4"/>
        </w:rPr>
        <w:t>10</w:t>
      </w:r>
      <w:r w:rsidR="00182106" w:rsidRPr="00D50358">
        <w:rPr>
          <w:rFonts w:eastAsia="Century Gothic" w:cstheme="minorHAnsi"/>
          <w:b/>
          <w:bCs/>
          <w:color w:val="343434"/>
          <w:spacing w:val="4"/>
        </w:rPr>
        <w:t>, 11</w:t>
      </w:r>
      <w:r w:rsidR="001C0E32">
        <w:rPr>
          <w:rFonts w:eastAsia="Century Gothic" w:cstheme="minorHAnsi"/>
          <w:b/>
          <w:bCs/>
          <w:color w:val="343434"/>
          <w:spacing w:val="4"/>
        </w:rPr>
        <w:t>, 12</w:t>
      </w:r>
    </w:p>
    <w:p w14:paraId="5CDE385B" w14:textId="0E3D4098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participation:</w:t>
      </w:r>
      <w:r w:rsidR="00182106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during school year</w:t>
      </w:r>
      <w:r w:rsidR="001C0E32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, Summer Break</w:t>
      </w:r>
    </w:p>
    <w:p w14:paraId="5424D173" w14:textId="2D87C0B4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182106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1C0E32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7</w:t>
      </w:r>
    </w:p>
    <w:p w14:paraId="2384132D" w14:textId="1965CC58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Weeks spent per year:</w:t>
      </w:r>
      <w:r w:rsidR="007E7E14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ED7B59" w:rsidRPr="001C0E32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  <w:highlight w:val="yellow"/>
        </w:rPr>
        <w:t>20</w:t>
      </w:r>
    </w:p>
    <w:p w14:paraId="297EBF8E" w14:textId="0DE1F8B2" w:rsidR="00082DDF" w:rsidRPr="00D50358" w:rsidRDefault="00B725B9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</w:p>
    <w:p w14:paraId="591DF5B3" w14:textId="77777777" w:rsidR="00B725B9" w:rsidRPr="00D50358" w:rsidRDefault="00B725B9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35A1E6E4" w14:textId="6303A9E4" w:rsidR="00CD7C12" w:rsidRPr="00D50358" w:rsidRDefault="009B02D3" w:rsidP="005535D0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Activity Type:</w:t>
      </w:r>
      <w:r w:rsidR="00CD7C12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C66A3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Mentorship/Project </w:t>
      </w:r>
    </w:p>
    <w:p w14:paraId="1E432E86" w14:textId="44C79489" w:rsidR="005535D0" w:rsidRPr="00D50358" w:rsidRDefault="005535D0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28814378" w14:textId="65F6D953" w:rsidR="00CC7D8F" w:rsidRPr="00D50358" w:rsidRDefault="001C0E32" w:rsidP="00C14305">
      <w:pPr>
        <w:pStyle w:val="divdocumentright-boxsectionexperiencesinglecolumnpaddedline"/>
        <w:spacing w:line="220" w:lineRule="atLeast"/>
        <w:ind w:right="300"/>
        <w:rPr>
          <w:rStyle w:val="span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Programmer, Project with Professor at University of Texas, Austin</w:t>
      </w:r>
    </w:p>
    <w:p w14:paraId="414B16DA" w14:textId="154847E1" w:rsidR="00CC7D8F" w:rsidRPr="00D50358" w:rsidRDefault="000607BD" w:rsidP="009039DD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47A72D09" w14:textId="136469C5" w:rsidR="00C14305" w:rsidRPr="00915C74" w:rsidRDefault="001C0E32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000000" w:themeColor="text1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Given</w:t>
      </w:r>
      <w:r w:rsidR="003C66A3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a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project to develop in python. Created a Version of Wordle from scratch using python. </w:t>
      </w:r>
    </w:p>
    <w:p w14:paraId="694B8BDD" w14:textId="652D21E5" w:rsidR="00B725B9" w:rsidRPr="00915C74" w:rsidRDefault="00B725B9" w:rsidP="00576617">
      <w:pPr>
        <w:rPr>
          <w:rFonts w:eastAsia="Century Gothic" w:cstheme="minorHAnsi"/>
          <w:b/>
          <w:bCs/>
          <w:color w:val="343434"/>
          <w:spacing w:val="4"/>
        </w:rPr>
      </w:pPr>
      <w:r w:rsidRPr="00915C74">
        <w:rPr>
          <w:rFonts w:eastAsia="Century Gothic" w:cstheme="minorHAnsi"/>
          <w:b/>
          <w:bCs/>
          <w:color w:val="343434"/>
          <w:spacing w:val="4"/>
        </w:rPr>
        <w:t>Participation Grade Levels:</w:t>
      </w:r>
      <w:r w:rsidR="000B7B2D" w:rsidRPr="00915C74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1C0E32">
        <w:rPr>
          <w:rFonts w:eastAsia="Century Gothic" w:cstheme="minorHAnsi"/>
          <w:b/>
          <w:bCs/>
          <w:color w:val="343434"/>
          <w:spacing w:val="4"/>
        </w:rPr>
        <w:t>11</w:t>
      </w:r>
    </w:p>
    <w:p w14:paraId="12419CBE" w14:textId="4DF52841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participation:</w:t>
      </w:r>
      <w:r w:rsidR="000B7B2D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1C0E32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</w:t>
      </w:r>
    </w:p>
    <w:p w14:paraId="7A26D75F" w14:textId="2A608931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902FBA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6B5EA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25</w:t>
      </w:r>
    </w:p>
    <w:p w14:paraId="3F215A1D" w14:textId="31BD79BF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Weeks spent per year:</w:t>
      </w:r>
      <w:r w:rsidR="00902FBA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6B5EA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3</w:t>
      </w:r>
    </w:p>
    <w:p w14:paraId="28D76728" w14:textId="2299CB3D" w:rsidR="00082DDF" w:rsidRPr="00D50358" w:rsidRDefault="00B725B9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  <w:r w:rsidR="00902FBA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F33861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no</w:t>
      </w:r>
    </w:p>
    <w:p w14:paraId="7B1DAC98" w14:textId="77777777" w:rsidR="00082DDF" w:rsidRPr="00D50358" w:rsidRDefault="00082DDF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1EBDB015" w14:textId="622071A7" w:rsidR="00AC51EE" w:rsidRPr="00D50358" w:rsidRDefault="006814B5" w:rsidP="006814B5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A</w:t>
      </w:r>
      <w:r w:rsidR="00AC51EE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ctivity Type:</w:t>
      </w:r>
      <w:r w:rsidR="006B5EA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3C66A3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Sports Team</w:t>
      </w:r>
    </w:p>
    <w:p w14:paraId="460494E7" w14:textId="19A31546" w:rsidR="000E00B9" w:rsidRPr="00D50358" w:rsidRDefault="000E00B9" w:rsidP="000E00B9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7DE2D149" w14:textId="4655E687" w:rsidR="002B4187" w:rsidRPr="00D50358" w:rsidRDefault="006B5EA8" w:rsidP="00C14305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</w:rPr>
      </w:pPr>
      <w:r>
        <w:rPr>
          <w:rStyle w:val="divdocumentjobtitle"/>
          <w:rFonts w:asciiTheme="minorHAnsi" w:eastAsia="Century Gothic" w:hAnsiTheme="minorHAnsi" w:cstheme="minorHAnsi"/>
        </w:rPr>
        <w:t xml:space="preserve">All – Rounder, </w:t>
      </w:r>
      <w:r w:rsidR="00C57620">
        <w:rPr>
          <w:rStyle w:val="divdocumentjobtitle"/>
          <w:rFonts w:asciiTheme="minorHAnsi" w:eastAsia="Century Gothic" w:hAnsiTheme="minorHAnsi" w:cstheme="minorHAnsi"/>
        </w:rPr>
        <w:t>Right-hand</w:t>
      </w:r>
      <w:r>
        <w:rPr>
          <w:rStyle w:val="divdocumentjobtitle"/>
          <w:rFonts w:asciiTheme="minorHAnsi" w:eastAsia="Century Gothic" w:hAnsiTheme="minorHAnsi" w:cstheme="minorHAnsi"/>
        </w:rPr>
        <w:t xml:space="preserve"> Batsman &amp; </w:t>
      </w:r>
      <w:r w:rsidR="003C66A3">
        <w:rPr>
          <w:rStyle w:val="divdocumentjobtitle"/>
          <w:rFonts w:asciiTheme="minorHAnsi" w:eastAsia="Century Gothic" w:hAnsiTheme="minorHAnsi" w:cstheme="minorHAnsi"/>
        </w:rPr>
        <w:t>R</w:t>
      </w:r>
      <w:r>
        <w:rPr>
          <w:rStyle w:val="divdocumentjobtitle"/>
          <w:rFonts w:asciiTheme="minorHAnsi" w:eastAsia="Century Gothic" w:hAnsiTheme="minorHAnsi" w:cstheme="minorHAnsi"/>
        </w:rPr>
        <w:t xml:space="preserve">ight </w:t>
      </w:r>
      <w:r w:rsidR="003C66A3">
        <w:rPr>
          <w:rStyle w:val="divdocumentjobtitle"/>
          <w:rFonts w:asciiTheme="minorHAnsi" w:eastAsia="Century Gothic" w:hAnsiTheme="minorHAnsi" w:cstheme="minorHAnsi"/>
        </w:rPr>
        <w:t>A</w:t>
      </w:r>
      <w:r>
        <w:rPr>
          <w:rStyle w:val="divdocumentjobtitle"/>
          <w:rFonts w:asciiTheme="minorHAnsi" w:eastAsia="Century Gothic" w:hAnsiTheme="minorHAnsi" w:cstheme="minorHAnsi"/>
        </w:rPr>
        <w:t>rm Off Spinner, Aitchison College Cricket Team</w:t>
      </w:r>
    </w:p>
    <w:p w14:paraId="4AE55C2C" w14:textId="77777777" w:rsidR="006B5EA8" w:rsidRDefault="004C735C" w:rsidP="006B5EA8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7226315C" w14:textId="28F4C13C" w:rsidR="006B5EA8" w:rsidRPr="006B5EA8" w:rsidRDefault="006B5EA8" w:rsidP="006B5EA8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>
        <w:rPr>
          <w:rStyle w:val="divdocumentjobtitle"/>
          <w:rFonts w:eastAsia="Century Gothic" w:cstheme="minorHAnsi"/>
          <w:color w:val="343434"/>
          <w:spacing w:val="4"/>
        </w:rPr>
        <w:t>Played f</w:t>
      </w:r>
      <w:r w:rsidRPr="006B5EA8">
        <w:rPr>
          <w:rStyle w:val="divdocumentjobtitle"/>
          <w:rFonts w:eastAsia="Century Gothic" w:cstheme="minorHAnsi"/>
          <w:color w:val="343434"/>
          <w:spacing w:val="4"/>
        </w:rPr>
        <w:t>ixtures against Pakistan International Women’s team</w:t>
      </w:r>
      <w:r>
        <w:rPr>
          <w:rStyle w:val="divdocumentjobtitle"/>
          <w:rFonts w:eastAsia="Century Gothic" w:cstheme="minorHAnsi"/>
          <w:color w:val="343434"/>
          <w:spacing w:val="4"/>
        </w:rPr>
        <w:t>. Played multiple f</w:t>
      </w:r>
      <w:r w:rsidRPr="006B5EA8">
        <w:rPr>
          <w:rStyle w:val="divdocumentjobtitle"/>
          <w:rFonts w:eastAsia="Century Gothic" w:cstheme="minorHAnsi"/>
          <w:color w:val="343434"/>
          <w:spacing w:val="4"/>
        </w:rPr>
        <w:t>ixtures against Schools and clubs in Lahore</w:t>
      </w:r>
      <w:r>
        <w:rPr>
          <w:rStyle w:val="divdocumentjobtitle"/>
          <w:rFonts w:eastAsia="Century Gothic" w:cstheme="minorHAnsi"/>
          <w:color w:val="343434"/>
          <w:spacing w:val="4"/>
        </w:rPr>
        <w:t xml:space="preserve"> and</w:t>
      </w:r>
      <w:r w:rsidRPr="006B5EA8">
        <w:rPr>
          <w:rStyle w:val="divdocumentjobtitle"/>
          <w:rFonts w:eastAsia="Century Gothic" w:cstheme="minorHAnsi"/>
          <w:color w:val="343434"/>
          <w:spacing w:val="4"/>
        </w:rPr>
        <w:t xml:space="preserve"> across Pakistan</w:t>
      </w:r>
    </w:p>
    <w:p w14:paraId="521DA2EE" w14:textId="16491E89" w:rsidR="00B725B9" w:rsidRPr="00D50358" w:rsidRDefault="00B725B9" w:rsidP="006B5EA8">
      <w:pPr>
        <w:rPr>
          <w:rFonts w:eastAsia="Century Gothic" w:cstheme="minorHAnsi"/>
          <w:b/>
          <w:bCs/>
          <w:color w:val="343434"/>
          <w:spacing w:val="4"/>
        </w:rPr>
      </w:pPr>
      <w:r w:rsidRPr="00D50358">
        <w:rPr>
          <w:rFonts w:eastAsia="Century Gothic" w:cstheme="minorHAnsi"/>
          <w:b/>
          <w:bCs/>
          <w:color w:val="343434"/>
          <w:spacing w:val="4"/>
        </w:rPr>
        <w:t>Participation Grade Levels:</w:t>
      </w:r>
      <w:r w:rsidR="00902FBA" w:rsidRPr="00D50358">
        <w:rPr>
          <w:rFonts w:eastAsia="Century Gothic" w:cstheme="minorHAnsi"/>
          <w:b/>
          <w:bCs/>
          <w:color w:val="343434"/>
          <w:spacing w:val="4"/>
        </w:rPr>
        <w:t xml:space="preserve"> </w:t>
      </w:r>
      <w:r w:rsidR="003C66A3">
        <w:rPr>
          <w:rFonts w:eastAsia="Century Gothic" w:cstheme="minorHAnsi"/>
          <w:b/>
          <w:bCs/>
          <w:color w:val="343434"/>
          <w:spacing w:val="4"/>
        </w:rPr>
        <w:t>**9,</w:t>
      </w:r>
      <w:r w:rsidR="00167716">
        <w:rPr>
          <w:rFonts w:eastAsia="Century Gothic" w:cstheme="minorHAnsi"/>
          <w:b/>
          <w:bCs/>
          <w:color w:val="343434"/>
          <w:spacing w:val="4"/>
        </w:rPr>
        <w:t>10, 11, 12</w:t>
      </w:r>
    </w:p>
    <w:p w14:paraId="56005AB4" w14:textId="186251C7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Timing of participation:</w:t>
      </w:r>
      <w:r w:rsidR="009A4533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1677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During School Year</w:t>
      </w:r>
    </w:p>
    <w:p w14:paraId="66A487DA" w14:textId="53FFF8EA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Hours spent per week:</w:t>
      </w:r>
      <w:r w:rsidR="009A4533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</w:t>
      </w:r>
      <w:r w:rsidR="001677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10 – 16 </w:t>
      </w:r>
    </w:p>
    <w:p w14:paraId="50FC9594" w14:textId="1A02AE7A" w:rsidR="00B725B9" w:rsidRPr="00D50358" w:rsidRDefault="00B725B9" w:rsidP="0057661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Weeks spent per year:</w:t>
      </w:r>
      <w:r w:rsidR="00722E33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 </w:t>
      </w:r>
      <w:r w:rsidR="00722E33" w:rsidRPr="00167716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  <w:highlight w:val="yellow"/>
        </w:rPr>
        <w:t>20</w:t>
      </w:r>
    </w:p>
    <w:p w14:paraId="68B7E7B3" w14:textId="24A41A02" w:rsidR="009D7ED4" w:rsidRDefault="00B725B9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I intend to participate in similar activity in college:</w:t>
      </w:r>
      <w:r w:rsidR="00722E33"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 yes</w:t>
      </w:r>
    </w:p>
    <w:p w14:paraId="46867845" w14:textId="2FC0DC17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14C81CD9" w14:textId="5C07770A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256E9C0B" w14:textId="1F650A92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02533BD7" w14:textId="4E2B4E71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6E6D2CC0" w14:textId="6D5AC193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4DC1201C" w14:textId="04F9A7D2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78A7C800" w14:textId="77777777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4652320B" w14:textId="5A56A4E3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35C5971D" w14:textId="627AD21A" w:rsidR="003C66A3" w:rsidRPr="00D50358" w:rsidRDefault="003C66A3" w:rsidP="003C66A3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lastRenderedPageBreak/>
        <w:t xml:space="preserve">Activity Type: 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Mentorship/Project </w:t>
      </w:r>
    </w:p>
    <w:p w14:paraId="78430F65" w14:textId="77777777" w:rsidR="003C66A3" w:rsidRPr="00D50358" w:rsidRDefault="003C66A3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3FB28A0E" w14:textId="1F9EFF7A" w:rsidR="003C66A3" w:rsidRPr="00D50358" w:rsidRDefault="003C66A3" w:rsidP="003C66A3">
      <w:pPr>
        <w:pStyle w:val="divdocumentright-boxsectionexperiencesinglecolumnpaddedline"/>
        <w:spacing w:line="220" w:lineRule="atLeast"/>
        <w:ind w:right="300"/>
        <w:rPr>
          <w:rStyle w:val="span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Research</w:t>
      </w: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 xml:space="preserve">, </w:t>
      </w: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 xml:space="preserve">under guidance </w:t>
      </w: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 xml:space="preserve">with Professor at </w:t>
      </w: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Virginia Tech</w:t>
      </w:r>
    </w:p>
    <w:p w14:paraId="3F67185F" w14:textId="77777777" w:rsidR="003C66A3" w:rsidRPr="00D50358" w:rsidRDefault="003C66A3" w:rsidP="003C66A3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711ED3D1" w14:textId="7E9B9432" w:rsidR="003C66A3" w:rsidRPr="00915C74" w:rsidRDefault="003C66A3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000000" w:themeColor="text1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Learning and </w:t>
      </w:r>
      <w:r w:rsidR="008938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R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esearch</w:t>
      </w:r>
      <w:r w:rsidR="008938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ing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about Machine Learning</w:t>
      </w:r>
      <w:r w:rsidR="008938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. Being guided and mentored by professor.</w:t>
      </w:r>
    </w:p>
    <w:p w14:paraId="46B0FAED" w14:textId="29FFC0AD" w:rsidR="003C66A3" w:rsidRPr="00915C74" w:rsidRDefault="003C66A3" w:rsidP="003C66A3">
      <w:pPr>
        <w:rPr>
          <w:rFonts w:eastAsia="Century Gothic" w:cstheme="minorHAnsi"/>
          <w:b/>
          <w:bCs/>
          <w:color w:val="343434"/>
          <w:spacing w:val="4"/>
        </w:rPr>
      </w:pPr>
      <w:r w:rsidRPr="00915C74">
        <w:rPr>
          <w:rFonts w:eastAsia="Century Gothic" w:cstheme="minorHAnsi"/>
          <w:b/>
          <w:bCs/>
          <w:color w:val="343434"/>
          <w:spacing w:val="4"/>
        </w:rPr>
        <w:t xml:space="preserve">Participation Grade Levels: </w:t>
      </w:r>
      <w:r>
        <w:rPr>
          <w:rFonts w:eastAsia="Century Gothic" w:cstheme="minorHAnsi"/>
          <w:b/>
          <w:bCs/>
          <w:color w:val="343434"/>
          <w:spacing w:val="4"/>
        </w:rPr>
        <w:t>1</w:t>
      </w:r>
      <w:r w:rsidR="00893807">
        <w:rPr>
          <w:rFonts w:eastAsia="Century Gothic" w:cstheme="minorHAnsi"/>
          <w:b/>
          <w:bCs/>
          <w:color w:val="343434"/>
          <w:spacing w:val="4"/>
        </w:rPr>
        <w:t>2</w:t>
      </w:r>
    </w:p>
    <w:p w14:paraId="0E9735A2" w14:textId="44C2785A" w:rsidR="003C66A3" w:rsidRPr="00D50358" w:rsidRDefault="003C66A3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Timing of participation: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</w:t>
      </w:r>
      <w:r w:rsidR="008938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, School Year</w:t>
      </w:r>
    </w:p>
    <w:p w14:paraId="59F15208" w14:textId="326F06C9" w:rsidR="003C66A3" w:rsidRPr="00D50358" w:rsidRDefault="003C66A3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Hours spent per week: </w:t>
      </w:r>
      <w:r w:rsidR="008938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7</w:t>
      </w:r>
    </w:p>
    <w:p w14:paraId="22DF2768" w14:textId="77777777" w:rsidR="00893807" w:rsidRDefault="003C66A3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Weeks spent per year: </w:t>
      </w:r>
      <w:r w:rsidR="00893807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10</w:t>
      </w:r>
    </w:p>
    <w:p w14:paraId="292311ED" w14:textId="77777777" w:rsidR="00893807" w:rsidRDefault="003C66A3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I intend to participate in similar activity in college: </w:t>
      </w:r>
    </w:p>
    <w:p w14:paraId="6DF5F85C" w14:textId="77777777" w:rsidR="00893807" w:rsidRDefault="0089380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7DAF692B" w14:textId="75C22649" w:rsidR="00893807" w:rsidRPr="00893807" w:rsidRDefault="00893807" w:rsidP="00893807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Activity Type: 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Internship/Community Service</w:t>
      </w:r>
    </w:p>
    <w:p w14:paraId="4D6290C1" w14:textId="77777777" w:rsidR="00893807" w:rsidRPr="00D50358" w:rsidRDefault="0089380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595818F3" w14:textId="58D6D47C" w:rsidR="00893807" w:rsidRPr="00D50358" w:rsidRDefault="00893807" w:rsidP="00893807">
      <w:pPr>
        <w:pStyle w:val="divdocumentright-boxsectionexperiencesinglecolumnpaddedline"/>
        <w:spacing w:line="220" w:lineRule="atLeast"/>
        <w:ind w:right="300"/>
        <w:rPr>
          <w:rStyle w:val="span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Intern, Group Leader, Hope Uplift Foundation (HUF)</w:t>
      </w:r>
    </w:p>
    <w:p w14:paraId="23C1FE24" w14:textId="77777777" w:rsidR="00893807" w:rsidRPr="00D50358" w:rsidRDefault="00893807" w:rsidP="00893807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643F7914" w14:textId="5EB3BCF8" w:rsidR="00893807" w:rsidRPr="00915C74" w:rsidRDefault="00DE2AA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000000" w:themeColor="text1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I went through all the departments of </w:t>
      </w:r>
      <w:r w:rsidR="008938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HUF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; Visiting orphanage home and school (connecting and teaching the students), Food drive, Vocational Training Centre, helped manage the welfare shop, gave assistance at the dispensary. </w:t>
      </w:r>
      <w:r w:rsidR="00893807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</w:t>
      </w:r>
    </w:p>
    <w:p w14:paraId="7214D179" w14:textId="324C16B7" w:rsidR="00893807" w:rsidRPr="00915C74" w:rsidRDefault="00893807" w:rsidP="00893807">
      <w:pPr>
        <w:rPr>
          <w:rFonts w:eastAsia="Century Gothic" w:cstheme="minorHAnsi"/>
          <w:b/>
          <w:bCs/>
          <w:color w:val="343434"/>
          <w:spacing w:val="4"/>
        </w:rPr>
      </w:pPr>
      <w:r w:rsidRPr="00915C74">
        <w:rPr>
          <w:rFonts w:eastAsia="Century Gothic" w:cstheme="minorHAnsi"/>
          <w:b/>
          <w:bCs/>
          <w:color w:val="343434"/>
          <w:spacing w:val="4"/>
        </w:rPr>
        <w:t xml:space="preserve">Participation Grade Levels: </w:t>
      </w:r>
      <w:r>
        <w:rPr>
          <w:rFonts w:eastAsia="Century Gothic" w:cstheme="minorHAnsi"/>
          <w:b/>
          <w:bCs/>
          <w:color w:val="343434"/>
          <w:spacing w:val="4"/>
        </w:rPr>
        <w:t>1</w:t>
      </w:r>
      <w:r>
        <w:rPr>
          <w:rFonts w:eastAsia="Century Gothic" w:cstheme="minorHAnsi"/>
          <w:b/>
          <w:bCs/>
          <w:color w:val="343434"/>
          <w:spacing w:val="4"/>
        </w:rPr>
        <w:t>1</w:t>
      </w:r>
    </w:p>
    <w:p w14:paraId="23B50DAA" w14:textId="1FF296AF" w:rsidR="00893807" w:rsidRPr="00D50358" w:rsidRDefault="0089380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Timing of participation: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</w:t>
      </w:r>
    </w:p>
    <w:p w14:paraId="73D9EC3A" w14:textId="05EEA2C6" w:rsidR="00893807" w:rsidRPr="00D50358" w:rsidRDefault="0089380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Hours spent per week: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25</w:t>
      </w:r>
    </w:p>
    <w:p w14:paraId="0A485320" w14:textId="273D78EE" w:rsidR="00893807" w:rsidRPr="00D50358" w:rsidRDefault="00893807" w:rsidP="0089380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Weeks spent per year: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2</w:t>
      </w:r>
    </w:p>
    <w:p w14:paraId="693DB472" w14:textId="77777777" w:rsidR="00DE2AA7" w:rsidRDefault="0089380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I intend to participate in similar activity in college: </w:t>
      </w:r>
    </w:p>
    <w:p w14:paraId="65C3285F" w14:textId="77777777" w:rsidR="00DE2AA7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363DC3A5" w14:textId="4D098A2E" w:rsidR="00DE2AA7" w:rsidRPr="00D50358" w:rsidRDefault="00DE2AA7" w:rsidP="00DE2AA7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Activity Type: 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Club Activity/ Society work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</w:t>
      </w:r>
    </w:p>
    <w:p w14:paraId="7A8759FE" w14:textId="77777777" w:rsidR="00DE2AA7" w:rsidRPr="00D50358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3594694C" w14:textId="43E7A382" w:rsidR="00DE2AA7" w:rsidRPr="00D50358" w:rsidRDefault="00DE2AA7" w:rsidP="00DE2AA7">
      <w:pPr>
        <w:pStyle w:val="divdocumentright-boxsectionexperiencesinglecolumnpaddedline"/>
        <w:spacing w:line="220" w:lineRule="atLeast"/>
        <w:ind w:right="300"/>
        <w:rPr>
          <w:rStyle w:val="span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Committee Director, Aitchison College Mod</w:t>
      </w:r>
      <w:r w:rsidR="0033746B">
        <w:rPr>
          <w:rStyle w:val="span"/>
          <w:rFonts w:asciiTheme="minorHAnsi" w:eastAsia="Century Gothic" w:hAnsiTheme="minorHAnsi" w:cstheme="minorHAnsi"/>
          <w:color w:val="343434"/>
          <w:spacing w:val="4"/>
        </w:rPr>
        <w:t>e</w:t>
      </w: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l United Nations</w:t>
      </w:r>
      <w:r w:rsidR="004713A0">
        <w:rPr>
          <w:rStyle w:val="span"/>
          <w:rFonts w:asciiTheme="minorHAnsi" w:eastAsia="Century Gothic" w:hAnsiTheme="minorHAnsi" w:cstheme="minorHAnsi"/>
          <w:color w:val="343434"/>
          <w:spacing w:val="4"/>
        </w:rPr>
        <w:t xml:space="preserve"> (ACMUN)</w:t>
      </w:r>
    </w:p>
    <w:p w14:paraId="1998648D" w14:textId="77777777" w:rsidR="00DE2AA7" w:rsidRPr="00D50358" w:rsidRDefault="00DE2AA7" w:rsidP="00DE2AA7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065623D5" w14:textId="3A38CC76" w:rsidR="00DE2AA7" w:rsidRPr="00C441E2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Developed confidence and skills for public speaking, speaking on the spot. Took part in </w:t>
      </w:r>
      <w:r w:rsidR="00C441E2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MUNs and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</w:t>
      </w:r>
      <w:r w:rsidR="004713A0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helped in management of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ACMUN Even</w:t>
      </w:r>
      <w:r w:rsidR="004713A0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t</w:t>
      </w:r>
      <w:r w:rsidR="00C441E2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(12</w:t>
      </w:r>
      <w:r w:rsidR="00C441E2" w:rsidRPr="00C441E2">
        <w:rPr>
          <w:rStyle w:val="divdocumentjobtitle"/>
          <w:rFonts w:asciiTheme="minorHAnsi" w:eastAsia="Century Gothic" w:hAnsiTheme="minorHAnsi" w:cstheme="minorHAnsi"/>
          <w:color w:val="343434"/>
          <w:spacing w:val="4"/>
          <w:vertAlign w:val="superscript"/>
        </w:rPr>
        <w:t>th</w:t>
      </w:r>
      <w:r w:rsidR="00C441E2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 edition)</w:t>
      </w:r>
      <w:r w:rsidR="004713A0"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, Became Committee Director of NATO. Helped Conduct the committee.</w:t>
      </w:r>
    </w:p>
    <w:p w14:paraId="31A9551B" w14:textId="41AC4870" w:rsidR="00DE2AA7" w:rsidRPr="00915C74" w:rsidRDefault="00DE2AA7" w:rsidP="00DE2AA7">
      <w:pPr>
        <w:rPr>
          <w:rFonts w:eastAsia="Century Gothic" w:cstheme="minorHAnsi"/>
          <w:b/>
          <w:bCs/>
          <w:color w:val="343434"/>
          <w:spacing w:val="4"/>
        </w:rPr>
      </w:pPr>
      <w:r w:rsidRPr="00915C74">
        <w:rPr>
          <w:rFonts w:eastAsia="Century Gothic" w:cstheme="minorHAnsi"/>
          <w:b/>
          <w:bCs/>
          <w:color w:val="343434"/>
          <w:spacing w:val="4"/>
        </w:rPr>
        <w:t xml:space="preserve">Participation Grade Levels: </w:t>
      </w:r>
      <w:r w:rsidR="004713A0">
        <w:rPr>
          <w:rFonts w:eastAsia="Century Gothic" w:cstheme="minorHAnsi"/>
          <w:b/>
          <w:bCs/>
          <w:color w:val="343434"/>
          <w:spacing w:val="4"/>
        </w:rPr>
        <w:t>10,11</w:t>
      </w:r>
    </w:p>
    <w:p w14:paraId="4832C586" w14:textId="77777777" w:rsidR="00DE2AA7" w:rsidRPr="00D50358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Timing of participation: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Break, School Year</w:t>
      </w:r>
    </w:p>
    <w:p w14:paraId="5ED081EA" w14:textId="1491E923" w:rsidR="00DE2AA7" w:rsidRPr="00D50358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Hours spent per week: </w:t>
      </w:r>
      <w:r w:rsidR="004713A0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6</w:t>
      </w:r>
    </w:p>
    <w:p w14:paraId="0014DEDB" w14:textId="5039CE8F" w:rsidR="00DE2AA7" w:rsidRPr="00D50358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Weeks spent per year: </w:t>
      </w:r>
    </w:p>
    <w:p w14:paraId="3BB619CD" w14:textId="55DB9013" w:rsidR="00DE2AA7" w:rsidRDefault="00DE2AA7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I intend to participate in similar activity in college: </w:t>
      </w:r>
    </w:p>
    <w:p w14:paraId="6332FC98" w14:textId="36114F4D" w:rsidR="00C441E2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511C0F05" w14:textId="3C7908AF" w:rsidR="00C441E2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0A4F0190" w14:textId="13FB9894" w:rsidR="00C441E2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36192023" w14:textId="7CF2A54B" w:rsidR="00C441E2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03BC3280" w14:textId="65E9FC8A" w:rsidR="00C441E2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5C8A2222" w14:textId="77777777" w:rsidR="00C441E2" w:rsidRPr="00D50358" w:rsidRDefault="00C441E2" w:rsidP="00DE2AA7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024B0E97" w14:textId="147B59DA" w:rsidR="00C441E2" w:rsidRDefault="00C441E2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4223E1AB" w14:textId="77777777" w:rsidR="00C441E2" w:rsidRPr="00D50358" w:rsidRDefault="00C441E2" w:rsidP="00C441E2">
      <w:pPr>
        <w:pStyle w:val="divdocumentright-boxsectionexperiencesinglecolumnpaddedline"/>
        <w:numPr>
          <w:ilvl w:val="0"/>
          <w:numId w:val="9"/>
        </w:numPr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lastRenderedPageBreak/>
        <w:t xml:space="preserve">Activity Type: </w:t>
      </w: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 xml:space="preserve">Club Activity/ Society work </w:t>
      </w:r>
    </w:p>
    <w:p w14:paraId="759542F2" w14:textId="77777777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Position/ Leadership description and organization:</w:t>
      </w:r>
    </w:p>
    <w:p w14:paraId="7A363858" w14:textId="61067ACC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span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span"/>
          <w:rFonts w:asciiTheme="minorHAnsi" w:eastAsia="Century Gothic" w:hAnsiTheme="minorHAnsi" w:cstheme="minorHAnsi"/>
          <w:color w:val="343434"/>
          <w:spacing w:val="4"/>
        </w:rPr>
        <w:t>Director IT, Aitchison College Science and Engineering Concept</w:t>
      </w:r>
    </w:p>
    <w:p w14:paraId="0D1C80AF" w14:textId="77777777" w:rsidR="00C441E2" w:rsidRPr="00D50358" w:rsidRDefault="00C441E2" w:rsidP="00C441E2">
      <w:pPr>
        <w:rPr>
          <w:rStyle w:val="divdocumentjobtitle"/>
          <w:rFonts w:eastAsia="Century Gothic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eastAsia="Century Gothic" w:cstheme="minorHAnsi"/>
          <w:b/>
          <w:bCs/>
          <w:color w:val="343434"/>
          <w:spacing w:val="4"/>
        </w:rPr>
        <w:t xml:space="preserve">Description (150chatacters): </w:t>
      </w:r>
    </w:p>
    <w:p w14:paraId="19815EAB" w14:textId="15B49614" w:rsidR="00C441E2" w:rsidRPr="00C441E2" w:rsidRDefault="00BF496F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  <w:t>Developed the website, supervised, and managed all the technological aspects of the Event.</w:t>
      </w:r>
    </w:p>
    <w:p w14:paraId="1319763A" w14:textId="77777777" w:rsidR="00C441E2" w:rsidRPr="00915C74" w:rsidRDefault="00C441E2" w:rsidP="00C441E2">
      <w:pPr>
        <w:rPr>
          <w:rFonts w:eastAsia="Century Gothic" w:cstheme="minorHAnsi"/>
          <w:b/>
          <w:bCs/>
          <w:color w:val="343434"/>
          <w:spacing w:val="4"/>
        </w:rPr>
      </w:pPr>
      <w:r w:rsidRPr="00915C74">
        <w:rPr>
          <w:rFonts w:eastAsia="Century Gothic" w:cstheme="minorHAnsi"/>
          <w:b/>
          <w:bCs/>
          <w:color w:val="343434"/>
          <w:spacing w:val="4"/>
        </w:rPr>
        <w:t xml:space="preserve">Participation Grade Levels: </w:t>
      </w:r>
      <w:r>
        <w:rPr>
          <w:rFonts w:eastAsia="Century Gothic" w:cstheme="minorHAnsi"/>
          <w:b/>
          <w:bCs/>
          <w:color w:val="343434"/>
          <w:spacing w:val="4"/>
        </w:rPr>
        <w:t>10,11</w:t>
      </w:r>
    </w:p>
    <w:p w14:paraId="52D95A13" w14:textId="77777777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Timing of participation: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Summer Break, School Year</w:t>
      </w:r>
    </w:p>
    <w:p w14:paraId="77615DEB" w14:textId="77777777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Hours spent per week: </w:t>
      </w:r>
      <w:r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>6</w:t>
      </w:r>
    </w:p>
    <w:p w14:paraId="6D5D0A76" w14:textId="77777777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Weeks spent per year: </w:t>
      </w:r>
    </w:p>
    <w:p w14:paraId="25674814" w14:textId="77777777" w:rsidR="00C441E2" w:rsidRPr="00D50358" w:rsidRDefault="00C441E2" w:rsidP="00C441E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  <w:r w:rsidRPr="00D50358"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  <w:t xml:space="preserve">I intend to participate in similar activity in college: </w:t>
      </w:r>
    </w:p>
    <w:p w14:paraId="5B32AD01" w14:textId="77777777" w:rsidR="00C441E2" w:rsidRPr="00D50358" w:rsidRDefault="00C441E2" w:rsidP="003C66A3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color w:val="343434"/>
          <w:spacing w:val="4"/>
        </w:rPr>
      </w:pPr>
    </w:p>
    <w:p w14:paraId="490090F3" w14:textId="77777777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233B6038" w14:textId="37E6F773" w:rsidR="003C66A3" w:rsidRDefault="003C66A3" w:rsidP="00886472">
      <w:pPr>
        <w:pStyle w:val="divdocumentright-boxsectionexperiencesinglecolumnpaddedline"/>
        <w:spacing w:line="220" w:lineRule="atLeast"/>
        <w:ind w:right="300"/>
        <w:rPr>
          <w:rStyle w:val="divdocumentjobtitle"/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p w14:paraId="32AFBC9D" w14:textId="77777777" w:rsidR="003C66A3" w:rsidRPr="00886472" w:rsidRDefault="003C66A3" w:rsidP="00886472">
      <w:pPr>
        <w:pStyle w:val="divdocumentright-boxsectionexperiencesinglecolumnpaddedline"/>
        <w:spacing w:line="220" w:lineRule="atLeast"/>
        <w:ind w:right="300"/>
        <w:rPr>
          <w:rFonts w:asciiTheme="minorHAnsi" w:eastAsia="Century Gothic" w:hAnsiTheme="minorHAnsi" w:cstheme="minorHAnsi"/>
          <w:b/>
          <w:bCs/>
          <w:color w:val="343434"/>
          <w:spacing w:val="4"/>
        </w:rPr>
      </w:pPr>
    </w:p>
    <w:sectPr w:rsidR="003C66A3" w:rsidRPr="00886472" w:rsidSect="0074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00000004"/>
    <w:lvl w:ilvl="0" w:tplc="BBD21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0098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1A1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C0A4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5255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D67C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DABA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1A2D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6A75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AEF0D3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78D9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5CC7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246B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EA8E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185F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FA13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7EA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7E78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hybridMultilevel"/>
    <w:tmpl w:val="00000006"/>
    <w:lvl w:ilvl="0" w:tplc="76260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B63A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1E7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90D8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7497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5CE6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1CD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52A4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183D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1431FB4"/>
    <w:multiLevelType w:val="hybridMultilevel"/>
    <w:tmpl w:val="FCFE3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600"/>
    <w:multiLevelType w:val="hybridMultilevel"/>
    <w:tmpl w:val="262E2F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432801"/>
    <w:multiLevelType w:val="hybridMultilevel"/>
    <w:tmpl w:val="CA8AB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86915"/>
    <w:multiLevelType w:val="hybridMultilevel"/>
    <w:tmpl w:val="279CDA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35676"/>
    <w:multiLevelType w:val="hybridMultilevel"/>
    <w:tmpl w:val="FC363E38"/>
    <w:lvl w:ilvl="0" w:tplc="396073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B5E22"/>
    <w:multiLevelType w:val="hybridMultilevel"/>
    <w:tmpl w:val="FF867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C2C15"/>
    <w:multiLevelType w:val="hybridMultilevel"/>
    <w:tmpl w:val="BDE6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F7AC7"/>
    <w:multiLevelType w:val="hybridMultilevel"/>
    <w:tmpl w:val="26B8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C6CC8"/>
    <w:multiLevelType w:val="hybridMultilevel"/>
    <w:tmpl w:val="A1304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B5A41"/>
    <w:multiLevelType w:val="hybridMultilevel"/>
    <w:tmpl w:val="82764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047AF"/>
    <w:multiLevelType w:val="hybridMultilevel"/>
    <w:tmpl w:val="6EBCB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66DD0"/>
    <w:multiLevelType w:val="hybridMultilevel"/>
    <w:tmpl w:val="25C0A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92148A"/>
    <w:multiLevelType w:val="hybridMultilevel"/>
    <w:tmpl w:val="691236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F671A"/>
    <w:multiLevelType w:val="hybridMultilevel"/>
    <w:tmpl w:val="1D2A3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E3717"/>
    <w:multiLevelType w:val="hybridMultilevel"/>
    <w:tmpl w:val="4E963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6699F"/>
    <w:multiLevelType w:val="hybridMultilevel"/>
    <w:tmpl w:val="79E26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371DC"/>
    <w:multiLevelType w:val="hybridMultilevel"/>
    <w:tmpl w:val="B03A3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16AF1"/>
    <w:multiLevelType w:val="hybridMultilevel"/>
    <w:tmpl w:val="C0EEF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E2560"/>
    <w:multiLevelType w:val="hybridMultilevel"/>
    <w:tmpl w:val="064843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6326C"/>
    <w:multiLevelType w:val="hybridMultilevel"/>
    <w:tmpl w:val="0C406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71172"/>
    <w:multiLevelType w:val="hybridMultilevel"/>
    <w:tmpl w:val="DD826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32B3E"/>
    <w:multiLevelType w:val="hybridMultilevel"/>
    <w:tmpl w:val="63E01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813B9"/>
    <w:multiLevelType w:val="hybridMultilevel"/>
    <w:tmpl w:val="63E01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E044A"/>
    <w:multiLevelType w:val="hybridMultilevel"/>
    <w:tmpl w:val="7DDA7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CC5053"/>
    <w:multiLevelType w:val="hybridMultilevel"/>
    <w:tmpl w:val="63E01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10011"/>
    <w:multiLevelType w:val="hybridMultilevel"/>
    <w:tmpl w:val="90B88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B3379"/>
    <w:multiLevelType w:val="hybridMultilevel"/>
    <w:tmpl w:val="63E01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54CAA"/>
    <w:multiLevelType w:val="hybridMultilevel"/>
    <w:tmpl w:val="24BC9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C6305"/>
    <w:multiLevelType w:val="hybridMultilevel"/>
    <w:tmpl w:val="14A8BA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A3077"/>
    <w:multiLevelType w:val="hybridMultilevel"/>
    <w:tmpl w:val="E3049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11D43"/>
    <w:multiLevelType w:val="hybridMultilevel"/>
    <w:tmpl w:val="5D9E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80180"/>
    <w:multiLevelType w:val="hybridMultilevel"/>
    <w:tmpl w:val="7D242E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472C08"/>
    <w:multiLevelType w:val="hybridMultilevel"/>
    <w:tmpl w:val="C19E5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10C4B"/>
    <w:multiLevelType w:val="hybridMultilevel"/>
    <w:tmpl w:val="63E01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B5FF1"/>
    <w:multiLevelType w:val="hybridMultilevel"/>
    <w:tmpl w:val="B83A38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92C2D"/>
    <w:multiLevelType w:val="hybridMultilevel"/>
    <w:tmpl w:val="FCFE3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C9108B"/>
    <w:multiLevelType w:val="hybridMultilevel"/>
    <w:tmpl w:val="BF54A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C004D"/>
    <w:multiLevelType w:val="hybridMultilevel"/>
    <w:tmpl w:val="8012B3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033018">
    <w:abstractNumId w:val="13"/>
  </w:num>
  <w:num w:numId="2" w16cid:durableId="1251157945">
    <w:abstractNumId w:val="0"/>
  </w:num>
  <w:num w:numId="3" w16cid:durableId="646738795">
    <w:abstractNumId w:val="3"/>
  </w:num>
  <w:num w:numId="4" w16cid:durableId="878781545">
    <w:abstractNumId w:val="26"/>
  </w:num>
  <w:num w:numId="5" w16cid:durableId="972366241">
    <w:abstractNumId w:val="1"/>
  </w:num>
  <w:num w:numId="6" w16cid:durableId="2055037107">
    <w:abstractNumId w:val="33"/>
  </w:num>
  <w:num w:numId="7" w16cid:durableId="307828018">
    <w:abstractNumId w:val="22"/>
  </w:num>
  <w:num w:numId="8" w16cid:durableId="1715538487">
    <w:abstractNumId w:val="2"/>
  </w:num>
  <w:num w:numId="9" w16cid:durableId="1221021510">
    <w:abstractNumId w:val="7"/>
  </w:num>
  <w:num w:numId="10" w16cid:durableId="330792777">
    <w:abstractNumId w:val="27"/>
  </w:num>
  <w:num w:numId="11" w16cid:durableId="44725493">
    <w:abstractNumId w:val="24"/>
  </w:num>
  <w:num w:numId="12" w16cid:durableId="1142307206">
    <w:abstractNumId w:val="29"/>
  </w:num>
  <w:num w:numId="13" w16cid:durableId="774785913">
    <w:abstractNumId w:val="10"/>
  </w:num>
  <w:num w:numId="14" w16cid:durableId="1282616736">
    <w:abstractNumId w:val="36"/>
  </w:num>
  <w:num w:numId="15" w16cid:durableId="1324813588">
    <w:abstractNumId w:val="25"/>
  </w:num>
  <w:num w:numId="16" w16cid:durableId="139158499">
    <w:abstractNumId w:val="11"/>
  </w:num>
  <w:num w:numId="17" w16cid:durableId="139811638">
    <w:abstractNumId w:val="28"/>
  </w:num>
  <w:num w:numId="18" w16cid:durableId="875046778">
    <w:abstractNumId w:val="8"/>
  </w:num>
  <w:num w:numId="19" w16cid:durableId="1300183515">
    <w:abstractNumId w:val="19"/>
  </w:num>
  <w:num w:numId="20" w16cid:durableId="404231023">
    <w:abstractNumId w:val="17"/>
  </w:num>
  <w:num w:numId="21" w16cid:durableId="560141806">
    <w:abstractNumId w:val="40"/>
  </w:num>
  <w:num w:numId="22" w16cid:durableId="344869757">
    <w:abstractNumId w:val="14"/>
  </w:num>
  <w:num w:numId="23" w16cid:durableId="89276106">
    <w:abstractNumId w:val="39"/>
  </w:num>
  <w:num w:numId="24" w16cid:durableId="1372800072">
    <w:abstractNumId w:val="23"/>
  </w:num>
  <w:num w:numId="25" w16cid:durableId="1004431309">
    <w:abstractNumId w:val="31"/>
  </w:num>
  <w:num w:numId="26" w16cid:durableId="1505168981">
    <w:abstractNumId w:val="37"/>
  </w:num>
  <w:num w:numId="27" w16cid:durableId="645474965">
    <w:abstractNumId w:val="18"/>
  </w:num>
  <w:num w:numId="28" w16cid:durableId="1239512755">
    <w:abstractNumId w:val="5"/>
  </w:num>
  <w:num w:numId="29" w16cid:durableId="216624759">
    <w:abstractNumId w:val="9"/>
  </w:num>
  <w:num w:numId="30" w16cid:durableId="2038266100">
    <w:abstractNumId w:val="4"/>
  </w:num>
  <w:num w:numId="31" w16cid:durableId="1260914876">
    <w:abstractNumId w:val="16"/>
  </w:num>
  <w:num w:numId="32" w16cid:durableId="1132751470">
    <w:abstractNumId w:val="20"/>
  </w:num>
  <w:num w:numId="33" w16cid:durableId="800995622">
    <w:abstractNumId w:val="12"/>
  </w:num>
  <w:num w:numId="34" w16cid:durableId="1968775033">
    <w:abstractNumId w:val="6"/>
  </w:num>
  <w:num w:numId="35" w16cid:durableId="1281649914">
    <w:abstractNumId w:val="34"/>
  </w:num>
  <w:num w:numId="36" w16cid:durableId="776679751">
    <w:abstractNumId w:val="15"/>
  </w:num>
  <w:num w:numId="37" w16cid:durableId="700203608">
    <w:abstractNumId w:val="38"/>
  </w:num>
  <w:num w:numId="38" w16cid:durableId="1746143068">
    <w:abstractNumId w:val="35"/>
  </w:num>
  <w:num w:numId="39" w16cid:durableId="1058238710">
    <w:abstractNumId w:val="32"/>
  </w:num>
  <w:num w:numId="40" w16cid:durableId="413169663">
    <w:abstractNumId w:val="21"/>
  </w:num>
  <w:num w:numId="41" w16cid:durableId="13159905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D6"/>
    <w:rsid w:val="00000376"/>
    <w:rsid w:val="0002528C"/>
    <w:rsid w:val="00046171"/>
    <w:rsid w:val="00056C99"/>
    <w:rsid w:val="000607BD"/>
    <w:rsid w:val="000779E1"/>
    <w:rsid w:val="00082DDF"/>
    <w:rsid w:val="000865F1"/>
    <w:rsid w:val="000A0ED1"/>
    <w:rsid w:val="000B47F7"/>
    <w:rsid w:val="000B7B2D"/>
    <w:rsid w:val="000C4A14"/>
    <w:rsid w:val="000D2B54"/>
    <w:rsid w:val="000E00B9"/>
    <w:rsid w:val="000E052E"/>
    <w:rsid w:val="000E293B"/>
    <w:rsid w:val="000E50C8"/>
    <w:rsid w:val="000F3E32"/>
    <w:rsid w:val="0010267D"/>
    <w:rsid w:val="00102E45"/>
    <w:rsid w:val="001055B6"/>
    <w:rsid w:val="00117959"/>
    <w:rsid w:val="0013295B"/>
    <w:rsid w:val="00153E9A"/>
    <w:rsid w:val="00154DC0"/>
    <w:rsid w:val="00162583"/>
    <w:rsid w:val="00167716"/>
    <w:rsid w:val="00182106"/>
    <w:rsid w:val="0018452D"/>
    <w:rsid w:val="00185929"/>
    <w:rsid w:val="001C0E32"/>
    <w:rsid w:val="001D111A"/>
    <w:rsid w:val="001D5641"/>
    <w:rsid w:val="00200F31"/>
    <w:rsid w:val="00203E98"/>
    <w:rsid w:val="00207A24"/>
    <w:rsid w:val="00231040"/>
    <w:rsid w:val="00240601"/>
    <w:rsid w:val="00283C1C"/>
    <w:rsid w:val="00297A1A"/>
    <w:rsid w:val="002A49E7"/>
    <w:rsid w:val="002B4187"/>
    <w:rsid w:val="002B635A"/>
    <w:rsid w:val="002C6456"/>
    <w:rsid w:val="002D2EAD"/>
    <w:rsid w:val="002D55E4"/>
    <w:rsid w:val="002E13BA"/>
    <w:rsid w:val="002E5181"/>
    <w:rsid w:val="00320440"/>
    <w:rsid w:val="00332170"/>
    <w:rsid w:val="0033746B"/>
    <w:rsid w:val="00341961"/>
    <w:rsid w:val="003430C1"/>
    <w:rsid w:val="0034466C"/>
    <w:rsid w:val="00360C18"/>
    <w:rsid w:val="00363755"/>
    <w:rsid w:val="00386CFD"/>
    <w:rsid w:val="00391C16"/>
    <w:rsid w:val="003B7BA4"/>
    <w:rsid w:val="003C66A3"/>
    <w:rsid w:val="003D7118"/>
    <w:rsid w:val="003E5ACB"/>
    <w:rsid w:val="00411D33"/>
    <w:rsid w:val="004277B5"/>
    <w:rsid w:val="00434E98"/>
    <w:rsid w:val="004621CF"/>
    <w:rsid w:val="004632C0"/>
    <w:rsid w:val="004663A2"/>
    <w:rsid w:val="004713A0"/>
    <w:rsid w:val="00494DDC"/>
    <w:rsid w:val="004A6B99"/>
    <w:rsid w:val="004B5072"/>
    <w:rsid w:val="004C735C"/>
    <w:rsid w:val="004D2AF4"/>
    <w:rsid w:val="004E550C"/>
    <w:rsid w:val="004F5798"/>
    <w:rsid w:val="005027A0"/>
    <w:rsid w:val="00507EEA"/>
    <w:rsid w:val="0051391C"/>
    <w:rsid w:val="00516DE8"/>
    <w:rsid w:val="00517AC0"/>
    <w:rsid w:val="00520A2D"/>
    <w:rsid w:val="00531113"/>
    <w:rsid w:val="005524CF"/>
    <w:rsid w:val="005535D0"/>
    <w:rsid w:val="00554F42"/>
    <w:rsid w:val="00563E3F"/>
    <w:rsid w:val="005874EA"/>
    <w:rsid w:val="00590246"/>
    <w:rsid w:val="00591A45"/>
    <w:rsid w:val="00593D39"/>
    <w:rsid w:val="00596804"/>
    <w:rsid w:val="005A2380"/>
    <w:rsid w:val="005A6E60"/>
    <w:rsid w:val="005C2F2F"/>
    <w:rsid w:val="005D5F22"/>
    <w:rsid w:val="005E02BE"/>
    <w:rsid w:val="005E0A9C"/>
    <w:rsid w:val="005F43B9"/>
    <w:rsid w:val="00607972"/>
    <w:rsid w:val="00615D3B"/>
    <w:rsid w:val="00621913"/>
    <w:rsid w:val="00625708"/>
    <w:rsid w:val="00630D10"/>
    <w:rsid w:val="006451C5"/>
    <w:rsid w:val="00661A41"/>
    <w:rsid w:val="00665AE0"/>
    <w:rsid w:val="0067681E"/>
    <w:rsid w:val="006814B5"/>
    <w:rsid w:val="00682EFB"/>
    <w:rsid w:val="006862DD"/>
    <w:rsid w:val="00693136"/>
    <w:rsid w:val="006B0B7C"/>
    <w:rsid w:val="006B5EA8"/>
    <w:rsid w:val="006B695A"/>
    <w:rsid w:val="006C066B"/>
    <w:rsid w:val="006C116C"/>
    <w:rsid w:val="006C386B"/>
    <w:rsid w:val="006D0DAE"/>
    <w:rsid w:val="006D0F36"/>
    <w:rsid w:val="006D4359"/>
    <w:rsid w:val="006F39C9"/>
    <w:rsid w:val="006F578D"/>
    <w:rsid w:val="00701521"/>
    <w:rsid w:val="00703847"/>
    <w:rsid w:val="00717291"/>
    <w:rsid w:val="00722E33"/>
    <w:rsid w:val="00745419"/>
    <w:rsid w:val="00746357"/>
    <w:rsid w:val="00752482"/>
    <w:rsid w:val="007547E2"/>
    <w:rsid w:val="00754B10"/>
    <w:rsid w:val="00761E3A"/>
    <w:rsid w:val="007637F0"/>
    <w:rsid w:val="007652B6"/>
    <w:rsid w:val="00776097"/>
    <w:rsid w:val="007773CD"/>
    <w:rsid w:val="007803F1"/>
    <w:rsid w:val="007913FC"/>
    <w:rsid w:val="007933A2"/>
    <w:rsid w:val="007A0227"/>
    <w:rsid w:val="007A4981"/>
    <w:rsid w:val="007B096F"/>
    <w:rsid w:val="007B1402"/>
    <w:rsid w:val="007D570F"/>
    <w:rsid w:val="007E6BDF"/>
    <w:rsid w:val="007E6EC8"/>
    <w:rsid w:val="007E7E14"/>
    <w:rsid w:val="007F41C6"/>
    <w:rsid w:val="007F6AF8"/>
    <w:rsid w:val="00804E8F"/>
    <w:rsid w:val="0081418B"/>
    <w:rsid w:val="00814426"/>
    <w:rsid w:val="008301D7"/>
    <w:rsid w:val="00833D95"/>
    <w:rsid w:val="00836423"/>
    <w:rsid w:val="0084311C"/>
    <w:rsid w:val="008508EB"/>
    <w:rsid w:val="008627A6"/>
    <w:rsid w:val="008840DA"/>
    <w:rsid w:val="00886472"/>
    <w:rsid w:val="00893807"/>
    <w:rsid w:val="008946B4"/>
    <w:rsid w:val="008A1E1A"/>
    <w:rsid w:val="008A3A4B"/>
    <w:rsid w:val="008B0926"/>
    <w:rsid w:val="008B200C"/>
    <w:rsid w:val="008B45D8"/>
    <w:rsid w:val="008E083A"/>
    <w:rsid w:val="008E3D6A"/>
    <w:rsid w:val="008F7D51"/>
    <w:rsid w:val="00902FBA"/>
    <w:rsid w:val="009039DD"/>
    <w:rsid w:val="0090507F"/>
    <w:rsid w:val="0090655D"/>
    <w:rsid w:val="00915C74"/>
    <w:rsid w:val="00931289"/>
    <w:rsid w:val="009401C1"/>
    <w:rsid w:val="009A4533"/>
    <w:rsid w:val="009B02D3"/>
    <w:rsid w:val="009D30E2"/>
    <w:rsid w:val="009D7ED4"/>
    <w:rsid w:val="00A03D7A"/>
    <w:rsid w:val="00A20A90"/>
    <w:rsid w:val="00A42FB0"/>
    <w:rsid w:val="00A43503"/>
    <w:rsid w:val="00A9035D"/>
    <w:rsid w:val="00A91E40"/>
    <w:rsid w:val="00AA18EE"/>
    <w:rsid w:val="00AA5CD6"/>
    <w:rsid w:val="00AB040B"/>
    <w:rsid w:val="00AC0C26"/>
    <w:rsid w:val="00AC18D1"/>
    <w:rsid w:val="00AC340D"/>
    <w:rsid w:val="00AC51EE"/>
    <w:rsid w:val="00AD6982"/>
    <w:rsid w:val="00AF3714"/>
    <w:rsid w:val="00B03560"/>
    <w:rsid w:val="00B03B5F"/>
    <w:rsid w:val="00B05ADA"/>
    <w:rsid w:val="00B23484"/>
    <w:rsid w:val="00B40493"/>
    <w:rsid w:val="00B4598E"/>
    <w:rsid w:val="00B53B7C"/>
    <w:rsid w:val="00B64007"/>
    <w:rsid w:val="00B725B9"/>
    <w:rsid w:val="00B9041F"/>
    <w:rsid w:val="00B96B04"/>
    <w:rsid w:val="00BB6162"/>
    <w:rsid w:val="00BE27CC"/>
    <w:rsid w:val="00BE6868"/>
    <w:rsid w:val="00BF194F"/>
    <w:rsid w:val="00BF496F"/>
    <w:rsid w:val="00C0586E"/>
    <w:rsid w:val="00C14305"/>
    <w:rsid w:val="00C1775C"/>
    <w:rsid w:val="00C348C2"/>
    <w:rsid w:val="00C35F82"/>
    <w:rsid w:val="00C441E2"/>
    <w:rsid w:val="00C46970"/>
    <w:rsid w:val="00C57620"/>
    <w:rsid w:val="00C631A9"/>
    <w:rsid w:val="00C64EAE"/>
    <w:rsid w:val="00C67357"/>
    <w:rsid w:val="00C7127F"/>
    <w:rsid w:val="00C76CAC"/>
    <w:rsid w:val="00C7740E"/>
    <w:rsid w:val="00C82A90"/>
    <w:rsid w:val="00C82BB5"/>
    <w:rsid w:val="00C87466"/>
    <w:rsid w:val="00CA2A8E"/>
    <w:rsid w:val="00CA4A58"/>
    <w:rsid w:val="00CB1BCC"/>
    <w:rsid w:val="00CB563F"/>
    <w:rsid w:val="00CC7D8F"/>
    <w:rsid w:val="00CD42AC"/>
    <w:rsid w:val="00CD4D98"/>
    <w:rsid w:val="00CD6B28"/>
    <w:rsid w:val="00CD7C12"/>
    <w:rsid w:val="00CE6F80"/>
    <w:rsid w:val="00CF339C"/>
    <w:rsid w:val="00D06749"/>
    <w:rsid w:val="00D12A25"/>
    <w:rsid w:val="00D17706"/>
    <w:rsid w:val="00D50358"/>
    <w:rsid w:val="00D513B8"/>
    <w:rsid w:val="00D54ED4"/>
    <w:rsid w:val="00D57809"/>
    <w:rsid w:val="00D76F06"/>
    <w:rsid w:val="00D827B5"/>
    <w:rsid w:val="00D92BB6"/>
    <w:rsid w:val="00DA26CD"/>
    <w:rsid w:val="00DB1F28"/>
    <w:rsid w:val="00DD79A7"/>
    <w:rsid w:val="00DE2AA7"/>
    <w:rsid w:val="00DF45FB"/>
    <w:rsid w:val="00E0446F"/>
    <w:rsid w:val="00E052D8"/>
    <w:rsid w:val="00E30DBF"/>
    <w:rsid w:val="00E361A9"/>
    <w:rsid w:val="00E4034C"/>
    <w:rsid w:val="00E50C1F"/>
    <w:rsid w:val="00E84A1A"/>
    <w:rsid w:val="00E91AF4"/>
    <w:rsid w:val="00E97EDC"/>
    <w:rsid w:val="00EB4FEF"/>
    <w:rsid w:val="00EB7553"/>
    <w:rsid w:val="00EC198B"/>
    <w:rsid w:val="00ED1118"/>
    <w:rsid w:val="00ED7B59"/>
    <w:rsid w:val="00EF5ACA"/>
    <w:rsid w:val="00F02552"/>
    <w:rsid w:val="00F1056F"/>
    <w:rsid w:val="00F12693"/>
    <w:rsid w:val="00F14CC3"/>
    <w:rsid w:val="00F25D2D"/>
    <w:rsid w:val="00F33861"/>
    <w:rsid w:val="00F53286"/>
    <w:rsid w:val="00F62AD6"/>
    <w:rsid w:val="00F70494"/>
    <w:rsid w:val="00F8735A"/>
    <w:rsid w:val="00F94302"/>
    <w:rsid w:val="00FA6ED1"/>
    <w:rsid w:val="00FB23A2"/>
    <w:rsid w:val="00FB3E10"/>
    <w:rsid w:val="00FD13A6"/>
    <w:rsid w:val="00FD2CCF"/>
    <w:rsid w:val="00FF1FA6"/>
    <w:rsid w:val="00FF25D9"/>
    <w:rsid w:val="00FF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325E"/>
  <w15:chartTrackingRefBased/>
  <w15:docId w15:val="{7E17EFD2-EA19-3A4A-ABF8-8D8D01CB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right-boxsectionexperiencesinglecolumnpaddedline">
    <w:name w:val="div_document_right-box_section_experience_singlecolumn_paddedline"/>
    <w:basedOn w:val="Normal"/>
    <w:rsid w:val="009D7ED4"/>
    <w:pPr>
      <w:pBdr>
        <w:right w:val="none" w:sz="0" w:space="15" w:color="auto"/>
      </w:pBdr>
    </w:pPr>
    <w:rPr>
      <w:rFonts w:ascii="Times New Roman" w:eastAsia="Times New Roman" w:hAnsi="Times New Roman" w:cs="Times New Roman"/>
    </w:rPr>
  </w:style>
  <w:style w:type="character" w:customStyle="1" w:styleId="divdocumentjobtitle">
    <w:name w:val="div_document_jobtitle"/>
    <w:basedOn w:val="DefaultParagraphFont"/>
    <w:rsid w:val="009D7ED4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D7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ED4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ED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ED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ED4"/>
    <w:rPr>
      <w:rFonts w:ascii="Times New Roman" w:hAnsi="Times New Roman" w:cs="Times New Roman"/>
      <w:sz w:val="18"/>
      <w:szCs w:val="18"/>
    </w:rPr>
  </w:style>
  <w:style w:type="character" w:customStyle="1" w:styleId="span">
    <w:name w:val="span"/>
    <w:basedOn w:val="DefaultParagraphFont"/>
    <w:rsid w:val="009D7ED4"/>
    <w:rPr>
      <w:bdr w:val="none" w:sz="0" w:space="0" w:color="auto"/>
      <w:vertAlign w:val="baseline"/>
    </w:rPr>
  </w:style>
  <w:style w:type="paragraph" w:customStyle="1" w:styleId="divdocumentli">
    <w:name w:val="div_document_li"/>
    <w:basedOn w:val="Normal"/>
    <w:rsid w:val="009D7ED4"/>
    <w:pPr>
      <w:pBdr>
        <w:left w:val="none" w:sz="0" w:space="5" w:color="auto"/>
      </w:pBdr>
    </w:pPr>
    <w:rPr>
      <w:rFonts w:ascii="Times New Roman" w:eastAsia="Times New Roman" w:hAnsi="Times New Roman" w:cs="Times New Roman"/>
    </w:rPr>
  </w:style>
  <w:style w:type="character" w:customStyle="1" w:styleId="divdocumentright-boxdatetablesinglecolumn">
    <w:name w:val="div_document_right-box_datetable_singlecolumn"/>
    <w:basedOn w:val="DefaultParagraphFont"/>
    <w:rsid w:val="009D7ED4"/>
  </w:style>
  <w:style w:type="character" w:customStyle="1" w:styleId="divdocumentright-box">
    <w:name w:val="div_document_right-box"/>
    <w:basedOn w:val="DefaultParagraphFont"/>
    <w:rsid w:val="009D7ED4"/>
    <w:rPr>
      <w:color w:val="343434"/>
      <w:spacing w:val="4"/>
    </w:rPr>
  </w:style>
  <w:style w:type="paragraph" w:styleId="ListParagraph">
    <w:name w:val="List Paragraph"/>
    <w:basedOn w:val="Normal"/>
    <w:uiPriority w:val="34"/>
    <w:qFormat/>
    <w:rsid w:val="006F578D"/>
    <w:pPr>
      <w:ind w:left="720"/>
      <w:contextualSpacing/>
    </w:pPr>
  </w:style>
  <w:style w:type="paragraph" w:styleId="Revision">
    <w:name w:val="Revision"/>
    <w:hidden/>
    <w:uiPriority w:val="99"/>
    <w:semiHidden/>
    <w:rsid w:val="002B6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4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abdullahahmed.abd@outlook.com</cp:lastModifiedBy>
  <cp:revision>9</cp:revision>
  <dcterms:created xsi:type="dcterms:W3CDTF">2022-07-24T06:29:00Z</dcterms:created>
  <dcterms:modified xsi:type="dcterms:W3CDTF">2022-10-06T13:17:00Z</dcterms:modified>
</cp:coreProperties>
</file>